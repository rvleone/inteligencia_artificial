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8A50" w14:textId="77777777" w:rsidR="00117D05" w:rsidRDefault="00117D05">
      <w:pPr>
        <w:pStyle w:val="Corpodetexto"/>
        <w:rPr>
          <w:rFonts w:ascii="Times New Roman"/>
        </w:rPr>
      </w:pPr>
    </w:p>
    <w:p w14:paraId="685CDAC7" w14:textId="77777777" w:rsidR="00117D05" w:rsidRDefault="00117D05">
      <w:pPr>
        <w:pStyle w:val="Corpodetexto"/>
        <w:spacing w:before="50"/>
        <w:rPr>
          <w:rFonts w:ascii="Times New Roman"/>
        </w:rPr>
      </w:pPr>
    </w:p>
    <w:sectPr w:rsidR="00117D05" w:rsidSect="00FA4667">
      <w:headerReference w:type="default" r:id="rId7"/>
      <w:footerReference w:type="default" r:id="rId8"/>
      <w:pgSz w:w="11910" w:h="16840"/>
      <w:pgMar w:top="1701" w:right="1134" w:bottom="1134" w:left="1701" w:header="720" w:footer="87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43C88" w14:textId="77777777" w:rsidR="000837B1" w:rsidRDefault="000837B1">
      <w:r>
        <w:separator/>
      </w:r>
    </w:p>
  </w:endnote>
  <w:endnote w:type="continuationSeparator" w:id="0">
    <w:p w14:paraId="4BA7CB7D" w14:textId="77777777" w:rsidR="000837B1" w:rsidRDefault="00083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269F3" w14:textId="77777777" w:rsidR="00117D05" w:rsidRDefault="00434F86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3E514ECA" wp14:editId="504875AC">
              <wp:simplePos x="0" y="0"/>
              <wp:positionH relativeFrom="page">
                <wp:posOffset>5200650</wp:posOffset>
              </wp:positionH>
              <wp:positionV relativeFrom="page">
                <wp:posOffset>10114915</wp:posOffset>
              </wp:positionV>
              <wp:extent cx="1216660" cy="14668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666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A9E837" w14:textId="77777777" w:rsidR="00117D05" w:rsidRPr="00A961F6" w:rsidRDefault="00C12039">
                          <w:pPr>
                            <w:spacing w:before="25"/>
                            <w:ind w:left="20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ISSN:</w:t>
                          </w:r>
                          <w:r w:rsidRPr="00A961F6">
                            <w:rPr>
                              <w:rFonts w:ascii="Calibri" w:hAnsi="Calibri" w:cs="Calibri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2</w:t>
                          </w:r>
                          <w:r w:rsidR="00FA4667"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358-646x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514EC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409.5pt;margin-top:796.45pt;width:95.8pt;height:11.55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" filled="f" stroked="f">
              <v:textbox inset="0,0,0,0">
                <w:txbxContent>
                  <w:p w14:paraId="3EA9E837" w14:textId="77777777" w:rsidR="00117D05" w:rsidRPr="00A961F6" w:rsidRDefault="00C12039">
                    <w:pPr>
                      <w:spacing w:before="25"/>
                      <w:ind w:left="20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ISSN:</w:t>
                    </w:r>
                    <w:r w:rsidRPr="00A961F6">
                      <w:rPr>
                        <w:rFonts w:ascii="Calibri" w:hAnsi="Calibri" w:cs="Calibri"/>
                        <w:spacing w:val="-1"/>
                        <w:sz w:val="20"/>
                        <w:szCs w:val="20"/>
                      </w:rPr>
                      <w:t xml:space="preserve"> </w:t>
                    </w: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2</w:t>
                    </w:r>
                    <w:r w:rsidR="00FA4667"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358-646x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6D71C9B" wp14:editId="057126FA">
              <wp:simplePos x="0" y="0"/>
              <wp:positionH relativeFrom="page">
                <wp:posOffset>1060450</wp:posOffset>
              </wp:positionH>
              <wp:positionV relativeFrom="page">
                <wp:posOffset>10114915</wp:posOffset>
              </wp:positionV>
              <wp:extent cx="4580890" cy="2057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8089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EC6F9F" w14:textId="77777777" w:rsidR="00117D05" w:rsidRDefault="00FA4667">
                          <w:pPr>
                            <w:spacing w:before="25"/>
                            <w:ind w:left="20"/>
                            <w:rPr>
                              <w:sz w:val="16"/>
                            </w:rPr>
                          </w:pP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REVISTA PESQUISA &amp; EDUCAÇÃO A DISTÂNCIA </w:t>
                          </w:r>
                          <w:r w:rsidR="00655BAE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Vol. 2, </w:t>
                          </w: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N° 3</w:t>
                          </w:r>
                          <w:r w:rsidR="00855C80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2</w:t>
                          </w: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, J</w:t>
                          </w:r>
                          <w:r w:rsidR="00855C80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ul</w:t>
                          </w: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./</w:t>
                          </w:r>
                          <w:r w:rsidR="00855C80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Dez</w:t>
                          </w: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.</w:t>
                          </w:r>
                          <w:r w:rsidR="00855C80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961F6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 xml:space="preserve">2024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D71C9B" id="Textbox 7" o:spid="_x0000_s1027" type="#_x0000_t202" style="position:absolute;margin-left:83.5pt;margin-top:796.45pt;width:360.7pt;height:16.2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" filled="f" stroked="f">
              <v:textbox inset="0,0,0,0">
                <w:txbxContent>
                  <w:p w14:paraId="4BEC6F9F" w14:textId="77777777" w:rsidR="00117D05" w:rsidRDefault="00FA4667">
                    <w:pPr>
                      <w:spacing w:before="25"/>
                      <w:ind w:left="20"/>
                      <w:rPr>
                        <w:sz w:val="16"/>
                      </w:rPr>
                    </w:pP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REVISTA PESQUISA &amp; EDUCAÇÃO A DISTÂNCIA </w:t>
                    </w:r>
                    <w:r w:rsidR="00655BAE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Vol. 2, </w:t>
                    </w: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N° 3</w:t>
                    </w:r>
                    <w:r w:rsidR="00855C80">
                      <w:rPr>
                        <w:rFonts w:ascii="Calibri" w:hAnsi="Calibri" w:cs="Calibri"/>
                        <w:sz w:val="20"/>
                        <w:szCs w:val="20"/>
                      </w:rPr>
                      <w:t>2</w:t>
                    </w: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, J</w:t>
                    </w:r>
                    <w:r w:rsidR="00855C80">
                      <w:rPr>
                        <w:rFonts w:ascii="Calibri" w:hAnsi="Calibri" w:cs="Calibri"/>
                        <w:sz w:val="20"/>
                        <w:szCs w:val="20"/>
                      </w:rPr>
                      <w:t>ul</w:t>
                    </w: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./</w:t>
                    </w:r>
                    <w:r w:rsidR="00855C80">
                      <w:rPr>
                        <w:rFonts w:ascii="Calibri" w:hAnsi="Calibri" w:cs="Calibri"/>
                        <w:sz w:val="20"/>
                        <w:szCs w:val="20"/>
                      </w:rPr>
                      <w:t>Dez</w:t>
                    </w: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>.</w:t>
                    </w:r>
                    <w:r w:rsidR="00855C80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 </w:t>
                    </w:r>
                    <w:r w:rsidRPr="00A961F6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2024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0F0EEEE" wp14:editId="160AFD73">
              <wp:simplePos x="0" y="0"/>
              <wp:positionH relativeFrom="page">
                <wp:posOffset>1060450</wp:posOffset>
              </wp:positionH>
              <wp:positionV relativeFrom="page">
                <wp:posOffset>10013315</wp:posOffset>
              </wp:positionV>
              <wp:extent cx="5571490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7149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71490" h="6350">
                            <a:moveTo>
                              <a:pt x="557149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5571490" y="6349"/>
                            </a:lnTo>
                            <a:lnTo>
                              <a:pt x="557149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33DED3" id="Graphic 6" o:spid="_x0000_s1026" style="position:absolute;margin-left:83.5pt;margin-top:788.45pt;width:438.7pt;height:.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57149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" path="m5571490,l,,,6349r5571490,l5571490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76A9D" w14:textId="77777777" w:rsidR="000837B1" w:rsidRDefault="000837B1">
      <w:r>
        <w:separator/>
      </w:r>
    </w:p>
  </w:footnote>
  <w:footnote w:type="continuationSeparator" w:id="0">
    <w:p w14:paraId="5BF86462" w14:textId="77777777" w:rsidR="000837B1" w:rsidRDefault="00083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EE21D" w14:textId="77777777" w:rsidR="00117D05" w:rsidRDefault="00434F86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3D367ABA" wp14:editId="6E0F1812">
              <wp:simplePos x="0" y="0"/>
              <wp:positionH relativeFrom="page">
                <wp:posOffset>2560320</wp:posOffset>
              </wp:positionH>
              <wp:positionV relativeFrom="page">
                <wp:posOffset>575945</wp:posOffset>
              </wp:positionV>
              <wp:extent cx="5504815" cy="11176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04815" cy="111760"/>
                        <a:chOff x="1169669" y="142270"/>
                        <a:chExt cx="5504858" cy="111918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174791" y="142270"/>
                          <a:ext cx="4499736" cy="11191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>
                        <a:spLocks/>
                      </wps:cNvSpPr>
                      <wps:spPr>
                        <a:xfrm>
                          <a:off x="1169669" y="199136"/>
                          <a:ext cx="4400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0">
                              <a:moveTo>
                                <a:pt x="0" y="0"/>
                              </a:moveTo>
                              <a:lnTo>
                                <a:pt x="44005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375F9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E85800" id="Group 1" o:spid="_x0000_s1026" style="position:absolute;margin-left:201.6pt;margin-top:45.35pt;width:433.45pt;height:8.8pt;z-index:-251660800;mso-wrap-distance-left:0;mso-wrap-distance-right:0;mso-position-horizontal-relative:page;mso-position-vertical-relative:page;mso-width-relative:margin;mso-height-relative:margin" coordorigin="11696,1422" coordsize="55048,111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left:21747;top:1422;width:44998;height:11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">
                <v:imagedata r:id="rId2" o:title=""/>
                <o:lock v:ext="edit" aspectratio="f"/>
              </v:shape>
              <v:shape id="Graphic 4" o:spid="_x0000_s1028" style="position:absolute;left:11696;top:1991;width:44006;height:13;visibility:visible;mso-wrap-style:square;v-text-anchor:top" coordsize="44005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" path="m,l4400550,e" filled="f" strokecolor="#375f92" strokeweight="2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6704" behindDoc="0" locked="0" layoutInCell="1" allowOverlap="1" wp14:anchorId="541B56F6" wp14:editId="37E3EEEA">
          <wp:simplePos x="0" y="0"/>
          <wp:positionH relativeFrom="column">
            <wp:posOffset>-648970</wp:posOffset>
          </wp:positionH>
          <wp:positionV relativeFrom="paragraph">
            <wp:posOffset>-65405</wp:posOffset>
          </wp:positionV>
          <wp:extent cx="2226310" cy="451485"/>
          <wp:effectExtent l="0" t="0" r="0" b="0"/>
          <wp:wrapNone/>
          <wp:docPr id="2137274515" name="Imagem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6310" cy="451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num w:numId="1" w16cid:durableId="164130047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7690094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55895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05"/>
    <w:rsid w:val="00067F9F"/>
    <w:rsid w:val="000837B1"/>
    <w:rsid w:val="00117D05"/>
    <w:rsid w:val="00434F86"/>
    <w:rsid w:val="00595DF0"/>
    <w:rsid w:val="00655BAE"/>
    <w:rsid w:val="006F28DC"/>
    <w:rsid w:val="00855C80"/>
    <w:rsid w:val="00A961F6"/>
    <w:rsid w:val="00C12039"/>
    <w:rsid w:val="00FA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26D77E"/>
  <w15:chartTrackingRefBased/>
  <w15:docId w15:val="{61D0B130-87AF-9741-B339-18DB6F05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pt-PT" w:eastAsia="en-US"/>
    </w:rPr>
  </w:style>
  <w:style w:type="paragraph" w:styleId="Ttulo1">
    <w:name w:val="heading 1"/>
    <w:basedOn w:val="Normal"/>
    <w:uiPriority w:val="1"/>
    <w:qFormat/>
    <w:pPr>
      <w:ind w:right="10"/>
      <w:jc w:val="center"/>
      <w:outlineLvl w:val="0"/>
    </w:pPr>
    <w:rPr>
      <w:rFonts w:ascii="Tahoma" w:eastAsia="Tahoma" w:hAnsi="Tahoma" w:cs="Tahoma"/>
      <w:b/>
      <w:bCs/>
    </w:rPr>
  </w:style>
  <w:style w:type="paragraph" w:styleId="Ttulo2">
    <w:name w:val="heading 2"/>
    <w:basedOn w:val="Normal"/>
    <w:uiPriority w:val="1"/>
    <w:qFormat/>
    <w:pPr>
      <w:ind w:left="100"/>
      <w:outlineLvl w:val="1"/>
    </w:pPr>
    <w:rPr>
      <w:rFonts w:ascii="Verdana" w:eastAsia="Verdana" w:hAnsi="Verdana" w:cs="Verdana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F28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6F28DC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6F28D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6F28DC"/>
    <w:rPr>
      <w:rFonts w:ascii="Trebuchet MS" w:eastAsia="Trebuchet MS" w:hAnsi="Trebuchet MS" w:cs="Trebuchet MS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F28D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6F28DC"/>
    <w:rPr>
      <w:rFonts w:ascii="Tahoma" w:eastAsia="Trebuchet MS" w:hAnsi="Tahoma" w:cs="Tahoma"/>
      <w:sz w:val="16"/>
      <w:szCs w:val="16"/>
      <w:lang w:val="pt-PT"/>
    </w:rPr>
  </w:style>
  <w:style w:type="character" w:styleId="Hyperlink">
    <w:name w:val="Hyperlink"/>
    <w:semiHidden/>
    <w:unhideWhenUsed/>
    <w:rsid w:val="00FA46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8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Soraia</dc:creator>
  <cp:keywords/>
  <cp:lastModifiedBy>Edhelmira LM</cp:lastModifiedBy>
  <cp:revision>2</cp:revision>
  <cp:lastPrinted>2024-05-20T13:48:00Z</cp:lastPrinted>
  <dcterms:created xsi:type="dcterms:W3CDTF">2025-08-17T14:08:00Z</dcterms:created>
  <dcterms:modified xsi:type="dcterms:W3CDTF">2025-08-17T14:08:00Z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2024-05-20T00:00:00Z</vt:filetime>
  </property>
</Properties>
</file>